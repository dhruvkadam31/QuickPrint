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8E4EE7" w14:textId="77777777" w:rsidR="0070520D" w:rsidRDefault="00257A72" w:rsidP="00257A72">
      <w:pPr>
        <w:ind w:left="3600" w:firstLine="720"/>
        <w:rPr>
          <w:rFonts w:ascii="Times New Roman" w:eastAsia="Times New Roman" w:hAnsi="Times New Roman" w:cs="Times New Roman"/>
        </w:rPr>
      </w:pPr>
      <w:r w:rsidRPr="004660E2">
        <w:rPr>
          <w:rFonts w:ascii="Times New Roman" w:eastAsia="Times New Roman" w:hAnsi="Times New Roman" w:cs="Times New Roman"/>
        </w:rPr>
        <w:tab/>
      </w:r>
      <w:r w:rsidRPr="004660E2">
        <w:rPr>
          <w:rFonts w:ascii="Times New Roman" w:eastAsia="Times New Roman" w:hAnsi="Times New Roman" w:cs="Times New Roman"/>
        </w:rPr>
        <w:tab/>
      </w:r>
      <w:r w:rsidRPr="004660E2">
        <w:rPr>
          <w:rFonts w:ascii="Times New Roman" w:eastAsia="Times New Roman" w:hAnsi="Times New Roman" w:cs="Times New Roman"/>
        </w:rPr>
        <w:tab/>
        <w:t xml:space="preserve">              </w:t>
      </w:r>
    </w:p>
    <w:p w14:paraId="144947A1" w14:textId="0F91BF1B" w:rsidR="00257A72" w:rsidRPr="004660E2" w:rsidRDefault="0070520D" w:rsidP="0070520D">
      <w:pPr>
        <w:ind w:left="3600" w:firstLine="72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257A72" w:rsidRPr="004660E2">
        <w:rPr>
          <w:rFonts w:ascii="Times New Roman" w:eastAsia="Times New Roman" w:hAnsi="Times New Roman" w:cs="Times New Roman"/>
        </w:rPr>
        <w:t xml:space="preserve"> Date: 2</w:t>
      </w:r>
      <w:r w:rsidR="006E06C0">
        <w:rPr>
          <w:rFonts w:ascii="Times New Roman" w:eastAsia="Times New Roman" w:hAnsi="Times New Roman" w:cs="Times New Roman"/>
        </w:rPr>
        <w:t>7</w:t>
      </w:r>
      <w:r w:rsidR="00257A72" w:rsidRPr="004660E2">
        <w:rPr>
          <w:rFonts w:ascii="Times New Roman" w:eastAsia="Times New Roman" w:hAnsi="Times New Roman" w:cs="Times New Roman"/>
        </w:rPr>
        <w:t>/11/2025</w:t>
      </w:r>
    </w:p>
    <w:p w14:paraId="6F90331F" w14:textId="77777777" w:rsidR="00257A72" w:rsidRPr="004660E2" w:rsidRDefault="00257A72" w:rsidP="0070520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A0630D0" w14:textId="77777777" w:rsidR="00257A72" w:rsidRPr="004660E2" w:rsidRDefault="00257A72" w:rsidP="00257A7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8B5B7A" w14:textId="77777777" w:rsidR="00257A72" w:rsidRPr="004660E2" w:rsidRDefault="00257A72" w:rsidP="00257A72">
      <w:pPr>
        <w:jc w:val="center"/>
        <w:rPr>
          <w:rFonts w:ascii="Times New Roman" w:eastAsia="Times New Roman" w:hAnsi="Times New Roman" w:cs="Times New Roman"/>
          <w:color w:val="000000"/>
        </w:rPr>
      </w:pPr>
      <w:r w:rsidRPr="004660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Sub: Smart India Hackathon 2025 – Nomination</w:t>
      </w:r>
    </w:p>
    <w:p w14:paraId="3F412ED6" w14:textId="77777777" w:rsidR="00257A72" w:rsidRPr="004660E2" w:rsidRDefault="00257A72" w:rsidP="00257A72">
      <w:pPr>
        <w:jc w:val="center"/>
        <w:rPr>
          <w:rFonts w:ascii="Times New Roman" w:eastAsia="Times New Roman" w:hAnsi="Times New Roman" w:cs="Times New Roman"/>
        </w:rPr>
      </w:pPr>
    </w:p>
    <w:p w14:paraId="42AEA793" w14:textId="77777777" w:rsidR="00257A72" w:rsidRPr="004660E2" w:rsidRDefault="00257A72" w:rsidP="00257A72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4660E2">
        <w:rPr>
          <w:rFonts w:ascii="Times New Roman" w:eastAsia="Times New Roman" w:hAnsi="Times New Roman" w:cs="Times New Roman"/>
          <w:color w:val="000000"/>
        </w:rPr>
        <w:t xml:space="preserve">I am pleased to nominate the below team from our college to participate in Smart India Hackathon 2025. AISHE Code is C-34200. </w:t>
      </w:r>
    </w:p>
    <w:p w14:paraId="415F9874" w14:textId="77777777" w:rsidR="00257A72" w:rsidRPr="004660E2" w:rsidRDefault="00257A72" w:rsidP="00257A72">
      <w:pPr>
        <w:jc w:val="both"/>
        <w:rPr>
          <w:rFonts w:ascii="Times New Roman" w:eastAsia="Times New Roman" w:hAnsi="Times New Roman" w:cs="Times New Roman"/>
        </w:rPr>
      </w:pPr>
    </w:p>
    <w:p w14:paraId="0B68831E" w14:textId="0A5C5EFD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  <w:r w:rsidRPr="004660E2">
        <w:rPr>
          <w:rFonts w:ascii="Times New Roman" w:hAnsi="Times New Roman" w:cs="Times New Roman"/>
          <w:b/>
          <w:bCs/>
        </w:rPr>
        <w:t xml:space="preserve">Team Name: </w:t>
      </w:r>
      <w:proofErr w:type="spellStart"/>
      <w:r w:rsidR="002168B6" w:rsidRPr="002168B6">
        <w:rPr>
          <w:rFonts w:ascii="Times New Roman" w:hAnsi="Times New Roman" w:cs="Times New Roman"/>
          <w:b/>
          <w:bCs/>
        </w:rPr>
        <w:t>CodeTech</w:t>
      </w:r>
      <w:proofErr w:type="spellEnd"/>
    </w:p>
    <w:p w14:paraId="437ADBBB" w14:textId="356A9A64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  <w:r w:rsidRPr="004660E2">
        <w:rPr>
          <w:rFonts w:ascii="Times New Roman" w:hAnsi="Times New Roman" w:cs="Times New Roman"/>
          <w:b/>
          <w:bCs/>
        </w:rPr>
        <w:t xml:space="preserve">Team ID: </w:t>
      </w:r>
      <w:r w:rsidR="002168B6" w:rsidRPr="002168B6">
        <w:rPr>
          <w:rFonts w:ascii="Times New Roman" w:hAnsi="Times New Roman" w:cs="Times New Roman"/>
          <w:b/>
          <w:bCs/>
        </w:rPr>
        <w:t>61411</w:t>
      </w:r>
    </w:p>
    <w:p w14:paraId="5B4C79DC" w14:textId="7679A5F4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  <w:r w:rsidRPr="004660E2">
        <w:rPr>
          <w:rFonts w:ascii="Times New Roman" w:hAnsi="Times New Roman" w:cs="Times New Roman"/>
          <w:b/>
          <w:bCs/>
        </w:rPr>
        <w:t xml:space="preserve">Idea ID: </w:t>
      </w:r>
      <w:r w:rsidR="002168B6" w:rsidRPr="002168B6">
        <w:rPr>
          <w:rFonts w:ascii="Times New Roman" w:hAnsi="Times New Roman" w:cs="Times New Roman"/>
          <w:b/>
          <w:bCs/>
        </w:rPr>
        <w:t>71130</w:t>
      </w:r>
    </w:p>
    <w:p w14:paraId="1FEBE077" w14:textId="5C6D829E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  <w:r w:rsidRPr="004660E2">
        <w:rPr>
          <w:rFonts w:ascii="Times New Roman" w:hAnsi="Times New Roman" w:cs="Times New Roman"/>
          <w:b/>
          <w:bCs/>
        </w:rPr>
        <w:t xml:space="preserve">PS ID: </w:t>
      </w:r>
      <w:r w:rsidR="002168B6" w:rsidRPr="002168B6">
        <w:rPr>
          <w:rFonts w:ascii="Times New Roman" w:hAnsi="Times New Roman" w:cs="Times New Roman"/>
          <w:b/>
          <w:bCs/>
        </w:rPr>
        <w:t>SIH25026</w:t>
      </w:r>
    </w:p>
    <w:p w14:paraId="370EEC27" w14:textId="77777777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</w:p>
    <w:tbl>
      <w:tblPr>
        <w:tblW w:w="1006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06"/>
        <w:gridCol w:w="2410"/>
        <w:gridCol w:w="1413"/>
        <w:gridCol w:w="3118"/>
        <w:gridCol w:w="1418"/>
      </w:tblGrid>
      <w:tr w:rsidR="00257A72" w:rsidRPr="004660E2" w14:paraId="3738024B" w14:textId="77777777" w:rsidTr="0070520D">
        <w:trPr>
          <w:trHeight w:val="629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5286737A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B08EAF6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702A9876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660E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Name</w:t>
            </w:r>
          </w:p>
          <w:p w14:paraId="2D27D071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6B745657" w14:textId="77777777" w:rsidR="00257A72" w:rsidRPr="004660E2" w:rsidRDefault="00257A72" w:rsidP="000713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660E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Gender (M/F)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692138E5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660E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                    Email id</w:t>
            </w: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3A909B9C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660E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Mobile no.</w:t>
            </w:r>
          </w:p>
          <w:p w14:paraId="58AE7128" w14:textId="77777777" w:rsidR="00257A72" w:rsidRPr="004660E2" w:rsidRDefault="00257A72" w:rsidP="000713D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257A72" w:rsidRPr="004660E2" w14:paraId="7196AA6B" w14:textId="77777777" w:rsidTr="006E06C0">
        <w:trPr>
          <w:trHeight w:val="445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7ABCCD43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381B7143" w14:textId="7095F2B1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>Vaishnavi Jamkhandi</w:t>
            </w:r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0FD4DCCD" w14:textId="3C2F1943" w:rsidR="00257A72" w:rsidRPr="004660E2" w:rsidRDefault="002168B6" w:rsidP="000713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7427668E" w14:textId="02ABAFF8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hyperlink r:id="rId8" w:history="1">
              <w:r w:rsidRPr="00902884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jamkhandivaishnavi@gmail.com</w:t>
              </w:r>
            </w:hyperlink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26965DBC" w14:textId="4EE1EDA2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835581853</w:t>
            </w: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4</w:t>
            </w:r>
          </w:p>
        </w:tc>
      </w:tr>
      <w:tr w:rsidR="00257A72" w:rsidRPr="004660E2" w14:paraId="3753C6DA" w14:textId="77777777" w:rsidTr="006E06C0">
        <w:trPr>
          <w:trHeight w:val="409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3C14C2C2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038057EF" w14:textId="4F7DCC22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>Dhruv Kadam</w:t>
            </w:r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6DBA1BED" w14:textId="077816B2" w:rsidR="00257A72" w:rsidRPr="004660E2" w:rsidRDefault="002168B6" w:rsidP="000713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17CE4478" w14:textId="05BF117A" w:rsidR="00257A72" w:rsidRPr="004660E2" w:rsidRDefault="002168B6" w:rsidP="002168B6">
            <w:pPr>
              <w:ind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 xml:space="preserve"> </w:t>
            </w: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dhruvkadam31yt@gmail.com</w:t>
            </w: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5F255C53" w14:textId="462B9C10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9076497789</w:t>
            </w:r>
          </w:p>
        </w:tc>
      </w:tr>
      <w:tr w:rsidR="00257A72" w:rsidRPr="004660E2" w14:paraId="391110CE" w14:textId="77777777" w:rsidTr="006E06C0">
        <w:trPr>
          <w:trHeight w:val="414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240065D9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3E5008B4" w14:textId="0D8E49C6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>Nikhil Chauhan</w:t>
            </w:r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1F6AB730" w14:textId="77777777" w:rsidR="00257A72" w:rsidRPr="004660E2" w:rsidRDefault="00257A72" w:rsidP="000713D3">
            <w:pPr>
              <w:jc w:val="center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5C025F16" w14:textId="43BA1C18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nikhilchauhan87667@gmail.com</w:t>
            </w: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6206C71A" w14:textId="155FB242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8766719922</w:t>
            </w:r>
          </w:p>
        </w:tc>
      </w:tr>
      <w:tr w:rsidR="00257A72" w:rsidRPr="004660E2" w14:paraId="6ED2A6CF" w14:textId="77777777" w:rsidTr="006E06C0">
        <w:trPr>
          <w:trHeight w:val="420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5EBE78F0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4C3281AD" w14:textId="1653FDBC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>Ashwin Joshi</w:t>
            </w:r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48A5B8AB" w14:textId="6ECEDE06" w:rsidR="00257A72" w:rsidRPr="004660E2" w:rsidRDefault="002168B6" w:rsidP="000713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18AA4467" w14:textId="50C145F6" w:rsidR="00257A72" w:rsidRPr="004660E2" w:rsidRDefault="002168B6" w:rsidP="002168B6">
            <w:pPr>
              <w:ind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 xml:space="preserve">  </w:t>
            </w: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joshi.ashwin.it017@gmail.com</w:t>
            </w: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570ED372" w14:textId="08A6B115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9967640947</w:t>
            </w:r>
          </w:p>
        </w:tc>
      </w:tr>
      <w:tr w:rsidR="00257A72" w:rsidRPr="004660E2" w14:paraId="3BC83E19" w14:textId="77777777" w:rsidTr="006E06C0">
        <w:trPr>
          <w:trHeight w:val="413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225650B5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6462ECD2" w14:textId="4C97F511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 xml:space="preserve">Soham </w:t>
            </w:r>
            <w:proofErr w:type="spellStart"/>
            <w:r w:rsidRPr="002168B6">
              <w:rPr>
                <w:rFonts w:ascii="Times New Roman" w:hAnsi="Times New Roman" w:cs="Times New Roman"/>
              </w:rPr>
              <w:t>Lohote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42240F8D" w14:textId="5A8A69C3" w:rsidR="00257A72" w:rsidRPr="004660E2" w:rsidRDefault="002168B6" w:rsidP="000713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1A6572E8" w14:textId="070F4CA8" w:rsidR="002168B6" w:rsidRPr="002168B6" w:rsidRDefault="002168B6" w:rsidP="002168B6">
            <w:pPr>
              <w:pStyle w:val="TableParagraph"/>
              <w:ind w:left="13" w:right="1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</w:t>
            </w:r>
            <w:r w:rsidRPr="002168B6">
              <w:rPr>
                <w:rFonts w:ascii="Times New Roman" w:hAnsi="Times New Roman" w:cs="Times New Roman"/>
                <w:sz w:val="21"/>
                <w:szCs w:val="21"/>
              </w:rPr>
              <w:t>sohamlohote123@gmail.com</w:t>
            </w:r>
          </w:p>
          <w:p w14:paraId="7C757733" w14:textId="669AE308" w:rsidR="00257A72" w:rsidRPr="004660E2" w:rsidRDefault="00257A72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416ADDB5" w14:textId="173A7F40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7777014245</w:t>
            </w:r>
          </w:p>
        </w:tc>
      </w:tr>
      <w:tr w:rsidR="00257A72" w:rsidRPr="004660E2" w14:paraId="1897FFD3" w14:textId="77777777" w:rsidTr="006E06C0">
        <w:trPr>
          <w:trHeight w:val="421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0C031AA7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6E223CC6" w14:textId="3A7ECED2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>Pranav Gaikwad</w:t>
            </w:r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32827C67" w14:textId="3243431A" w:rsidR="00257A72" w:rsidRPr="004660E2" w:rsidRDefault="002168B6" w:rsidP="000713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52EB5AA7" w14:textId="70FC8B1E" w:rsidR="00257A72" w:rsidRPr="002168B6" w:rsidRDefault="002168B6" w:rsidP="002168B6">
            <w:pPr>
              <w:ind w:left="14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168B6">
              <w:rPr>
                <w:rFonts w:ascii="Times New Roman" w:hAnsi="Times New Roman" w:cs="Times New Roman"/>
                <w:sz w:val="21"/>
                <w:szCs w:val="21"/>
              </w:rPr>
              <w:t>gaikwadpranav512@gmail.com</w:t>
            </w: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2A018D57" w14:textId="3E351BE5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9137531263</w:t>
            </w:r>
          </w:p>
        </w:tc>
      </w:tr>
      <w:tr w:rsidR="00257A72" w:rsidRPr="004660E2" w14:paraId="200DB461" w14:textId="77777777" w:rsidTr="0070520D">
        <w:trPr>
          <w:trHeight w:val="1"/>
        </w:trPr>
        <w:tc>
          <w:tcPr>
            <w:tcW w:w="1706" w:type="dxa"/>
            <w:shd w:val="clear" w:color="auto" w:fill="FFFFFF"/>
            <w:tcMar>
              <w:left w:w="0" w:type="dxa"/>
              <w:right w:w="0" w:type="dxa"/>
            </w:tcMar>
          </w:tcPr>
          <w:p w14:paraId="1A3E047E" w14:textId="77777777" w:rsidR="00257A72" w:rsidRPr="004660E2" w:rsidRDefault="00257A72" w:rsidP="002168B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0E2">
              <w:rPr>
                <w:rFonts w:ascii="Times New Roman" w:hAnsi="Times New Roman" w:cs="Times New Roman"/>
                <w:b/>
                <w:bCs/>
              </w:rPr>
              <w:t>Team Mentor-1</w:t>
            </w:r>
          </w:p>
        </w:tc>
        <w:tc>
          <w:tcPr>
            <w:tcW w:w="2410" w:type="dxa"/>
            <w:shd w:val="clear" w:color="auto" w:fill="FFFFFF"/>
            <w:tcMar>
              <w:left w:w="0" w:type="dxa"/>
              <w:right w:w="0" w:type="dxa"/>
            </w:tcMar>
          </w:tcPr>
          <w:p w14:paraId="583F0A26" w14:textId="0C6EA4F8" w:rsidR="00257A72" w:rsidRPr="004660E2" w:rsidRDefault="002168B6" w:rsidP="002168B6">
            <w:pPr>
              <w:ind w:left="141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</w:rPr>
              <w:t xml:space="preserve">Prof. Dr. Roshani V </w:t>
            </w:r>
            <w:proofErr w:type="spellStart"/>
            <w:r w:rsidRPr="002168B6">
              <w:rPr>
                <w:rFonts w:ascii="Times New Roman" w:hAnsi="Times New Roman" w:cs="Times New Roman"/>
              </w:rPr>
              <w:t>Bhaskarwar</w:t>
            </w:r>
            <w:proofErr w:type="spellEnd"/>
          </w:p>
        </w:tc>
        <w:tc>
          <w:tcPr>
            <w:tcW w:w="1413" w:type="dxa"/>
            <w:shd w:val="clear" w:color="auto" w:fill="FFFFFF"/>
            <w:tcMar>
              <w:left w:w="0" w:type="dxa"/>
              <w:right w:w="0" w:type="dxa"/>
            </w:tcMar>
          </w:tcPr>
          <w:p w14:paraId="05752C60" w14:textId="77777777" w:rsidR="00257A72" w:rsidRPr="004660E2" w:rsidRDefault="00257A72" w:rsidP="000713D3">
            <w:pPr>
              <w:jc w:val="center"/>
              <w:rPr>
                <w:rFonts w:ascii="Times New Roman" w:hAnsi="Times New Roman" w:cs="Times New Roman"/>
              </w:rPr>
            </w:pPr>
            <w:r w:rsidRPr="004660E2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118" w:type="dxa"/>
            <w:shd w:val="clear" w:color="auto" w:fill="FFFFFF"/>
            <w:tcMar>
              <w:left w:w="0" w:type="dxa"/>
              <w:right w:w="0" w:type="dxa"/>
            </w:tcMar>
          </w:tcPr>
          <w:p w14:paraId="7B3406CF" w14:textId="2371DFAF" w:rsidR="00257A72" w:rsidRPr="002168B6" w:rsidRDefault="002168B6" w:rsidP="002168B6">
            <w:pPr>
              <w:ind w:left="142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168B6">
              <w:rPr>
                <w:rFonts w:ascii="Times New Roman" w:hAnsi="Times New Roman" w:cs="Times New Roman"/>
                <w:sz w:val="21"/>
                <w:szCs w:val="21"/>
              </w:rPr>
              <w:t>roshani.bhaskarwar@dmce.ac.in</w:t>
            </w:r>
          </w:p>
        </w:tc>
        <w:tc>
          <w:tcPr>
            <w:tcW w:w="1418" w:type="dxa"/>
            <w:shd w:val="clear" w:color="auto" w:fill="FFFFFF"/>
            <w:tcMar>
              <w:left w:w="0" w:type="dxa"/>
              <w:right w:w="0" w:type="dxa"/>
            </w:tcMar>
          </w:tcPr>
          <w:p w14:paraId="15F62C49" w14:textId="6BC66885" w:rsidR="00257A72" w:rsidRPr="004660E2" w:rsidRDefault="002168B6" w:rsidP="002168B6">
            <w:pPr>
              <w:ind w:left="142"/>
              <w:jc w:val="center"/>
              <w:rPr>
                <w:rFonts w:ascii="Times New Roman" w:hAnsi="Times New Roman" w:cs="Times New Roman"/>
              </w:rPr>
            </w:pPr>
            <w:r w:rsidRPr="002168B6">
              <w:rPr>
                <w:rFonts w:ascii="Times New Roman" w:hAnsi="Times New Roman" w:cs="Times New Roman"/>
                <w:sz w:val="21"/>
                <w:szCs w:val="21"/>
              </w:rPr>
              <w:t>9820619906</w:t>
            </w:r>
          </w:p>
        </w:tc>
      </w:tr>
    </w:tbl>
    <w:p w14:paraId="48CDA822" w14:textId="77777777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</w:p>
    <w:p w14:paraId="35091C1B" w14:textId="77777777" w:rsidR="00257A72" w:rsidRDefault="00257A72" w:rsidP="00257A72">
      <w:pPr>
        <w:rPr>
          <w:rFonts w:ascii="Times New Roman" w:hAnsi="Times New Roman" w:cs="Times New Roman"/>
          <w:b/>
          <w:bCs/>
        </w:rPr>
      </w:pPr>
    </w:p>
    <w:p w14:paraId="3228955A" w14:textId="77777777" w:rsidR="00257A72" w:rsidRDefault="00257A72" w:rsidP="00257A72">
      <w:pPr>
        <w:rPr>
          <w:rFonts w:ascii="Times New Roman" w:hAnsi="Times New Roman" w:cs="Times New Roman"/>
          <w:b/>
          <w:bCs/>
        </w:rPr>
      </w:pPr>
    </w:p>
    <w:p w14:paraId="5CDF10C3" w14:textId="77777777" w:rsidR="00257A72" w:rsidRDefault="00257A72" w:rsidP="00257A72">
      <w:pPr>
        <w:rPr>
          <w:rFonts w:ascii="Times New Roman" w:hAnsi="Times New Roman" w:cs="Times New Roman"/>
          <w:b/>
          <w:bCs/>
        </w:rPr>
      </w:pPr>
    </w:p>
    <w:p w14:paraId="352E4E7A" w14:textId="77777777" w:rsidR="007D1162" w:rsidRDefault="007D1162" w:rsidP="00257A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4502FCDF" w14:textId="6D8A6B2A" w:rsidR="00257A72" w:rsidRDefault="007D1162" w:rsidP="00257A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Dr. Preeti Jain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6E06C0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>M</w:t>
      </w:r>
      <w:r w:rsidR="006E06C0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. </w:t>
      </w:r>
      <w:r w:rsidR="006E06C0" w:rsidRPr="006E06C0">
        <w:rPr>
          <w:rFonts w:ascii="Times New Roman" w:hAnsi="Times New Roman" w:cs="Times New Roman"/>
          <w:b/>
          <w:bCs/>
        </w:rPr>
        <w:t>Vaishnavi Jamkhandi</w:t>
      </w:r>
    </w:p>
    <w:p w14:paraId="14B7F15A" w14:textId="02D25B2C" w:rsidR="00257A72" w:rsidRPr="004660E2" w:rsidRDefault="00257A72" w:rsidP="00257A72">
      <w:pPr>
        <w:rPr>
          <w:rFonts w:ascii="Times New Roman" w:hAnsi="Times New Roman" w:cs="Times New Roman"/>
          <w:b/>
          <w:bCs/>
        </w:rPr>
      </w:pPr>
      <w:r w:rsidRPr="004660E2">
        <w:rPr>
          <w:rFonts w:ascii="Times New Roman" w:hAnsi="Times New Roman" w:cs="Times New Roman"/>
          <w:b/>
          <w:bCs/>
        </w:rPr>
        <w:t xml:space="preserve">      College SPOC                                                                                  Team Leader</w:t>
      </w:r>
    </w:p>
    <w:p w14:paraId="6FB2CABB" w14:textId="77777777" w:rsidR="00257A72" w:rsidRPr="004660E2" w:rsidRDefault="00257A72" w:rsidP="00257A72">
      <w:pPr>
        <w:jc w:val="center"/>
        <w:rPr>
          <w:rFonts w:ascii="Times New Roman" w:hAnsi="Times New Roman" w:cs="Times New Roman"/>
          <w:b/>
          <w:bCs/>
        </w:rPr>
      </w:pPr>
    </w:p>
    <w:p w14:paraId="39185B40" w14:textId="36851472" w:rsidR="00257A72" w:rsidRPr="004660E2" w:rsidRDefault="007D1162" w:rsidP="00257A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Dr. P A Dode </w:t>
      </w:r>
    </w:p>
    <w:p w14:paraId="76716EB4" w14:textId="069D09E8" w:rsidR="00257A72" w:rsidRPr="004660E2" w:rsidRDefault="007D1162" w:rsidP="00257A7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Prin</w:t>
      </w:r>
      <w:r w:rsidR="00210BC8">
        <w:rPr>
          <w:rFonts w:ascii="Times New Roman" w:hAnsi="Times New Roman" w:cs="Times New Roman"/>
          <w:b/>
          <w:bCs/>
        </w:rPr>
        <w:t>ci</w:t>
      </w:r>
      <w:r>
        <w:rPr>
          <w:rFonts w:ascii="Times New Roman" w:hAnsi="Times New Roman" w:cs="Times New Roman"/>
          <w:b/>
          <w:bCs/>
        </w:rPr>
        <w:t>pal</w:t>
      </w:r>
      <w:r w:rsidR="006E06C0">
        <w:rPr>
          <w:rFonts w:ascii="Times New Roman" w:hAnsi="Times New Roman" w:cs="Times New Roman"/>
          <w:b/>
          <w:bCs/>
        </w:rPr>
        <w:t xml:space="preserve"> </w:t>
      </w:r>
    </w:p>
    <w:p w14:paraId="78B0E207" w14:textId="77777777" w:rsidR="00257A72" w:rsidRPr="004660E2" w:rsidRDefault="00257A72" w:rsidP="00257A72">
      <w:pPr>
        <w:rPr>
          <w:rFonts w:ascii="Times New Roman" w:hAnsi="Times New Roman" w:cs="Times New Roman"/>
        </w:rPr>
      </w:pPr>
    </w:p>
    <w:p w14:paraId="65DC89DC" w14:textId="77777777" w:rsidR="00A013E3" w:rsidRDefault="00A013E3" w:rsidP="00810F5E">
      <w:pPr>
        <w:rPr>
          <w:rFonts w:ascii="Times New Roman" w:hAnsi="Times New Roman" w:cs="Times New Roman"/>
        </w:rPr>
      </w:pPr>
    </w:p>
    <w:p w14:paraId="41CACBEC" w14:textId="03CE0E78" w:rsidR="00DC36A4" w:rsidRPr="00DC36A4" w:rsidRDefault="00DC36A4" w:rsidP="00257A72">
      <w:pPr>
        <w:tabs>
          <w:tab w:val="left" w:pos="1800"/>
        </w:tabs>
        <w:rPr>
          <w:rFonts w:ascii="Times New Roman" w:hAnsi="Times New Roman" w:cs="Times New Roman"/>
        </w:rPr>
      </w:pPr>
    </w:p>
    <w:p w14:paraId="59DACDFA" w14:textId="732AE0FE" w:rsidR="00810F5E" w:rsidRPr="00DC36A4" w:rsidRDefault="00810F5E" w:rsidP="00DC36A4">
      <w:pPr>
        <w:tabs>
          <w:tab w:val="left" w:pos="3315"/>
        </w:tabs>
        <w:rPr>
          <w:rFonts w:ascii="Times New Roman" w:hAnsi="Times New Roman" w:cs="Times New Roman"/>
        </w:rPr>
      </w:pPr>
    </w:p>
    <w:sectPr w:rsidR="00810F5E" w:rsidRPr="00DC36A4" w:rsidSect="00257A72">
      <w:headerReference w:type="default" r:id="rId9"/>
      <w:footerReference w:type="default" r:id="rId10"/>
      <w:pgSz w:w="11907" w:h="16839" w:code="9"/>
      <w:pgMar w:top="1440" w:right="1440" w:bottom="1440" w:left="1440" w:header="576" w:footer="283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EA7F" w14:textId="77777777" w:rsidR="00413AE2" w:rsidRDefault="00413AE2">
      <w:r>
        <w:separator/>
      </w:r>
    </w:p>
  </w:endnote>
  <w:endnote w:type="continuationSeparator" w:id="0">
    <w:p w14:paraId="6514272D" w14:textId="77777777" w:rsidR="00413AE2" w:rsidRDefault="0041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charset w:val="01"/>
    <w:family w:val="auto"/>
    <w:pitch w:val="default"/>
    <w:sig w:usb0="00000000" w:usb1="00000000" w:usb2="00000000" w:usb3="00000000" w:csb0="00040001" w:csb1="00000000"/>
  </w:font>
  <w:font w:name="Lohit Devanagari">
    <w:altName w:val="Times New Roman"/>
    <w:charset w:val="01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Microsoft JhengHei Light"/>
    <w:charset w:val="01"/>
    <w:family w:val="auto"/>
    <w:pitch w:val="default"/>
    <w:sig w:usb0="00000000" w:usb1="00000000" w:usb2="00000000" w:usb3="00000000" w:csb0="00040001" w:csb1="00000000"/>
  </w:font>
  <w:font w:name="FreeSans">
    <w:altName w:val="Times New Roman"/>
    <w:charset w:val="01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BD42" w14:textId="77777777" w:rsidR="00B45DD9" w:rsidRDefault="00B45DD9">
    <w:pPr>
      <w:pStyle w:val="Footer"/>
      <w:jc w:val="center"/>
    </w:pPr>
    <w:r>
      <w:t>__________________________________________________________________________</w:t>
    </w:r>
    <w:r w:rsidR="00CB78E4">
      <w:t xml:space="preserve">  </w:t>
    </w:r>
    <w:r>
      <w:t>Plot No. 98, Sector-3, Airoli, Navi Mumbai-400708 (INDIA)</w:t>
    </w:r>
  </w:p>
  <w:p w14:paraId="217176A1" w14:textId="77777777" w:rsidR="00B45DD9" w:rsidRDefault="00B45DD9">
    <w:pPr>
      <w:pStyle w:val="Footer"/>
      <w:tabs>
        <w:tab w:val="left" w:pos="2310"/>
        <w:tab w:val="center" w:pos="5233"/>
      </w:tabs>
    </w:pPr>
    <w:r>
      <w:tab/>
    </w:r>
    <w:r>
      <w:tab/>
      <w:t>Tel. :+91   022-27797130/27791665</w:t>
    </w:r>
  </w:p>
  <w:p w14:paraId="18E0B650" w14:textId="060E3A2D" w:rsidR="00B45DD9" w:rsidRDefault="00DC36A4">
    <w:pPr>
      <w:pStyle w:val="Footer"/>
      <w:jc w:val="center"/>
    </w:pPr>
    <w:r>
      <w:t>E</w:t>
    </w:r>
    <w:r w:rsidR="00B45DD9">
      <w:t xml:space="preserve">mail: </w:t>
    </w:r>
    <w:hyperlink r:id="rId1" w:history="1">
      <w:r w:rsidR="00B45DD9">
        <w:rPr>
          <w:rStyle w:val="Hyperlink"/>
        </w:rPr>
        <w:t>principal@dmce.ac.in</w:t>
      </w:r>
    </w:hyperlink>
    <w:r w:rsidR="00B45DD9">
      <w:t xml:space="preserve">    Web. : </w:t>
    </w:r>
    <w:hyperlink r:id="rId2" w:history="1">
      <w:r w:rsidR="0070520D" w:rsidRPr="00381F7E">
        <w:rPr>
          <w:rStyle w:val="Hyperlink"/>
        </w:rPr>
        <w:t>www.dmce.ac.in</w:t>
      </w:r>
    </w:hyperlink>
  </w:p>
  <w:p w14:paraId="7A72856E" w14:textId="77777777" w:rsidR="0070520D" w:rsidRDefault="0070520D">
    <w:pPr>
      <w:pStyle w:val="Footer"/>
      <w:jc w:val="center"/>
    </w:pPr>
  </w:p>
  <w:p w14:paraId="59FA9E9A" w14:textId="77777777" w:rsidR="0070520D" w:rsidRDefault="0070520D">
    <w:pPr>
      <w:pStyle w:val="Footer"/>
      <w:jc w:val="center"/>
    </w:pPr>
  </w:p>
  <w:p w14:paraId="5CB501F7" w14:textId="77777777" w:rsidR="0070520D" w:rsidRDefault="0070520D">
    <w:pPr>
      <w:pStyle w:val="Footer"/>
      <w:jc w:val="center"/>
    </w:pPr>
  </w:p>
  <w:p w14:paraId="116AAAC7" w14:textId="77777777" w:rsidR="0070520D" w:rsidRDefault="0070520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8545" w14:textId="77777777" w:rsidR="00413AE2" w:rsidRDefault="00413AE2">
      <w:r>
        <w:separator/>
      </w:r>
    </w:p>
  </w:footnote>
  <w:footnote w:type="continuationSeparator" w:id="0">
    <w:p w14:paraId="7D98EE3D" w14:textId="77777777" w:rsidR="00413AE2" w:rsidRDefault="00413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DD9A9" w14:textId="77777777" w:rsidR="00B45DD9" w:rsidRPr="00A013E3" w:rsidRDefault="00A013E3">
    <w:pPr>
      <w:pStyle w:val="Header"/>
      <w:spacing w:line="276" w:lineRule="auto"/>
      <w:jc w:val="center"/>
      <w:rPr>
        <w:b/>
        <w:bCs/>
        <w:sz w:val="20"/>
        <w:szCs w:val="20"/>
      </w:rPr>
    </w:pPr>
    <w:r>
      <w:rPr>
        <w:b/>
        <w:bCs/>
        <w:noProof/>
        <w:sz w:val="20"/>
        <w:szCs w:val="20"/>
        <w:lang w:eastAsia="en-IN" w:bidi="ar-SA"/>
      </w:rPr>
      <w:drawing>
        <wp:anchor distT="0" distB="0" distL="114300" distR="114300" simplePos="0" relativeHeight="251661824" behindDoc="0" locked="0" layoutInCell="1" allowOverlap="1" wp14:anchorId="4DF80493" wp14:editId="3ED46BF2">
          <wp:simplePos x="0" y="0"/>
          <wp:positionH relativeFrom="column">
            <wp:posOffset>-771525</wp:posOffset>
          </wp:positionH>
          <wp:positionV relativeFrom="paragraph">
            <wp:posOffset>-22860</wp:posOffset>
          </wp:positionV>
          <wp:extent cx="742950" cy="809625"/>
          <wp:effectExtent l="0" t="0" r="0" b="9525"/>
          <wp:wrapThrough wrapText="bothSides">
            <wp:wrapPolygon edited="0">
              <wp:start x="0" y="0"/>
              <wp:lineTo x="0" y="21346"/>
              <wp:lineTo x="21046" y="21346"/>
              <wp:lineTo x="21046" y="0"/>
              <wp:lineTo x="0" y="0"/>
            </wp:wrapPolygon>
          </wp:wrapThrough>
          <wp:docPr id="3" name="Picture 1" descr="D:\data folder\Ritu Data\College related -important docs\college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folder\Ritu Data\College related -important docs\college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3180A" w:rsidRPr="00A013E3">
      <w:rPr>
        <w:b/>
        <w:bCs/>
        <w:sz w:val="20"/>
        <w:szCs w:val="20"/>
      </w:rPr>
      <w:t xml:space="preserve">         </w:t>
    </w:r>
    <w:r w:rsidR="00B45DD9" w:rsidRPr="00A013E3">
      <w:rPr>
        <w:b/>
        <w:bCs/>
        <w:sz w:val="20"/>
        <w:szCs w:val="20"/>
      </w:rPr>
      <w:t>Nagar Yuwak Shikshan Santha, Airoli’s</w:t>
    </w:r>
  </w:p>
  <w:p w14:paraId="6F4411BE" w14:textId="77777777" w:rsidR="00B45DD9" w:rsidRPr="00A013E3" w:rsidRDefault="00A3180A">
    <w:pPr>
      <w:pStyle w:val="Header"/>
      <w:spacing w:line="276" w:lineRule="auto"/>
      <w:jc w:val="center"/>
      <w:rPr>
        <w:b/>
        <w:bCs/>
        <w:sz w:val="34"/>
        <w:szCs w:val="34"/>
      </w:rPr>
    </w:pPr>
    <w:r>
      <w:rPr>
        <w:sz w:val="34"/>
        <w:szCs w:val="34"/>
      </w:rPr>
      <w:t xml:space="preserve"> </w:t>
    </w:r>
    <w:r w:rsidR="00B45DD9" w:rsidRPr="00A013E3">
      <w:rPr>
        <w:b/>
        <w:bCs/>
        <w:sz w:val="34"/>
        <w:szCs w:val="34"/>
      </w:rPr>
      <w:t>DATTA MEGHE COLLEGE OF ENGINEERING</w:t>
    </w:r>
  </w:p>
  <w:p w14:paraId="21698EDA" w14:textId="77777777" w:rsidR="00B45DD9" w:rsidRPr="00A013E3" w:rsidRDefault="00B45DD9" w:rsidP="00C874CA">
    <w:pPr>
      <w:pStyle w:val="Header"/>
      <w:spacing w:line="276" w:lineRule="auto"/>
      <w:ind w:right="-243"/>
      <w:rPr>
        <w:b/>
        <w:bCs/>
        <w:sz w:val="20"/>
        <w:szCs w:val="20"/>
      </w:rPr>
    </w:pPr>
    <w:r w:rsidRPr="00A013E3">
      <w:rPr>
        <w:b/>
        <w:bCs/>
        <w:sz w:val="20"/>
        <w:szCs w:val="20"/>
      </w:rPr>
      <w:t>(Recognized by AICTE, DTE, Govt of Maharashtra &amp; Affiliated To University of Mumbai)</w:t>
    </w:r>
  </w:p>
  <w:p w14:paraId="6999F92A" w14:textId="77777777" w:rsidR="00B45DD9" w:rsidRPr="00A013E3" w:rsidRDefault="004116A2" w:rsidP="00A013E3">
    <w:pPr>
      <w:pStyle w:val="Header"/>
      <w:pBdr>
        <w:top w:val="none" w:sz="0" w:space="0" w:color="000000"/>
        <w:left w:val="none" w:sz="0" w:space="0" w:color="000000"/>
        <w:bottom w:val="single" w:sz="8" w:space="2" w:color="000000"/>
        <w:right w:val="none" w:sz="0" w:space="0" w:color="000000"/>
      </w:pBdr>
      <w:spacing w:line="276" w:lineRule="auto"/>
      <w:jc w:val="right"/>
      <w:rPr>
        <w:b/>
        <w:bCs/>
        <w:sz w:val="20"/>
        <w:szCs w:val="20"/>
      </w:rPr>
    </w:pPr>
    <w:r w:rsidRPr="00A013E3">
      <w:rPr>
        <w:b/>
        <w:bCs/>
        <w:sz w:val="20"/>
        <w:szCs w:val="20"/>
      </w:rPr>
      <w:t>NAAC</w:t>
    </w:r>
    <w:r>
      <w:rPr>
        <w:b/>
        <w:bCs/>
        <w:sz w:val="20"/>
        <w:szCs w:val="20"/>
      </w:rPr>
      <w:t xml:space="preserve"> </w:t>
    </w:r>
    <w:r w:rsidRPr="00A013E3">
      <w:rPr>
        <w:b/>
        <w:bCs/>
        <w:sz w:val="20"/>
        <w:szCs w:val="20"/>
      </w:rPr>
      <w:t xml:space="preserve">(Cycle 2) </w:t>
    </w:r>
    <w:r w:rsidR="008C188D" w:rsidRPr="00A013E3">
      <w:rPr>
        <w:b/>
        <w:bCs/>
        <w:sz w:val="20"/>
        <w:szCs w:val="20"/>
      </w:rPr>
      <w:t>‘A’</w:t>
    </w:r>
    <w:r>
      <w:rPr>
        <w:b/>
        <w:bCs/>
        <w:sz w:val="20"/>
        <w:szCs w:val="20"/>
      </w:rPr>
      <w:t xml:space="preserve"> Grade</w:t>
    </w:r>
    <w:r w:rsidRPr="00A013E3">
      <w:rPr>
        <w:b/>
        <w:bCs/>
        <w:sz w:val="20"/>
        <w:szCs w:val="20"/>
      </w:rPr>
      <w:t xml:space="preserve"> Accredited,</w:t>
    </w:r>
    <w:r w:rsidR="008C188D" w:rsidRPr="00A013E3">
      <w:rPr>
        <w:b/>
        <w:bCs/>
        <w:sz w:val="20"/>
        <w:szCs w:val="20"/>
      </w:rPr>
      <w:t xml:space="preserve"> NBA accredited </w:t>
    </w:r>
    <w:r>
      <w:rPr>
        <w:b/>
        <w:bCs/>
        <w:sz w:val="20"/>
        <w:szCs w:val="20"/>
      </w:rPr>
      <w:t>(</w:t>
    </w:r>
    <w:r w:rsidRPr="00A013E3">
      <w:rPr>
        <w:b/>
        <w:bCs/>
        <w:sz w:val="20"/>
        <w:szCs w:val="20"/>
      </w:rPr>
      <w:t>Chemical</w:t>
    </w:r>
    <w:r w:rsidR="00232049">
      <w:rPr>
        <w:b/>
        <w:bCs/>
        <w:sz w:val="20"/>
        <w:szCs w:val="20"/>
      </w:rPr>
      <w:t xml:space="preserve"> Engg.</w:t>
    </w:r>
    <w:r w:rsidRPr="00A013E3">
      <w:rPr>
        <w:b/>
        <w:bCs/>
        <w:sz w:val="20"/>
        <w:szCs w:val="20"/>
      </w:rPr>
      <w:t xml:space="preserve"> </w:t>
    </w:r>
    <w:r>
      <w:rPr>
        <w:b/>
        <w:bCs/>
        <w:sz w:val="20"/>
        <w:szCs w:val="20"/>
      </w:rPr>
      <w:t xml:space="preserve">&amp; </w:t>
    </w:r>
    <w:r w:rsidRPr="00A013E3">
      <w:rPr>
        <w:b/>
        <w:bCs/>
        <w:sz w:val="20"/>
        <w:szCs w:val="20"/>
      </w:rPr>
      <w:t>Civil Eng</w:t>
    </w:r>
    <w:r>
      <w:rPr>
        <w:b/>
        <w:bCs/>
        <w:sz w:val="20"/>
        <w:szCs w:val="20"/>
      </w:rPr>
      <w:t>g</w:t>
    </w:r>
    <w:r w:rsidR="00232049">
      <w:rPr>
        <w:b/>
        <w:bCs/>
        <w:sz w:val="20"/>
        <w:szCs w:val="20"/>
      </w:rPr>
      <w:t>.</w:t>
    </w:r>
    <w:r>
      <w:rPr>
        <w:b/>
        <w:bCs/>
        <w:sz w:val="20"/>
        <w:szCs w:val="20"/>
      </w:rPr>
      <w:t>)</w:t>
    </w:r>
    <w:r w:rsidRPr="00A013E3">
      <w:rPr>
        <w:b/>
        <w:bCs/>
        <w:sz w:val="20"/>
        <w:szCs w:val="20"/>
      </w:rPr>
      <w:t xml:space="preserve"> </w:t>
    </w:r>
    <w:r w:rsidR="008C188D" w:rsidRPr="00A013E3">
      <w:rPr>
        <w:b/>
        <w:bCs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3977"/>
        </w:tabs>
        <w:ind w:left="3977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4121"/>
        </w:tabs>
        <w:ind w:left="4121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4265"/>
        </w:tabs>
        <w:ind w:left="4265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4409"/>
        </w:tabs>
        <w:ind w:left="4409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4553"/>
        </w:tabs>
        <w:ind w:left="4553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4697"/>
        </w:tabs>
        <w:ind w:left="4697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4841"/>
        </w:tabs>
        <w:ind w:left="4841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4985"/>
        </w:tabs>
        <w:ind w:left="4985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5129"/>
        </w:tabs>
        <w:ind w:left="5129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bCs/>
        <w:sz w:val="22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b w:val="0"/>
        <w:bCs w:val="0"/>
        <w:sz w:val="20"/>
        <w:lang w:val="en-US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b w:val="0"/>
        <w:bCs w:val="0"/>
        <w:sz w:val="24"/>
        <w:szCs w:val="18"/>
        <w:lang w:val="en-US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b w:val="0"/>
        <w:bCs w:val="0"/>
        <w:sz w:val="24"/>
        <w:szCs w:val="20"/>
        <w:lang w:val="en-U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b w:val="0"/>
        <w:bCs w:val="0"/>
        <w:sz w:val="20"/>
        <w:szCs w:val="18"/>
        <w:lang w:val="en-US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b w:val="0"/>
        <w:bCs w:val="0"/>
        <w:sz w:val="24"/>
        <w:szCs w:val="18"/>
        <w:lang w:val="en-US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b w:val="0"/>
        <w:bCs w:val="0"/>
        <w:sz w:val="24"/>
        <w:szCs w:val="18"/>
        <w:lang w:val="en-US"/>
      </w:rPr>
    </w:lvl>
  </w:abstractNum>
  <w:abstractNum w:abstractNumId="4" w15:restartNumberingAfterBreak="0">
    <w:nsid w:val="39F35F25"/>
    <w:multiLevelType w:val="multilevel"/>
    <w:tmpl w:val="39F35F25"/>
    <w:lvl w:ilvl="0">
      <w:start w:val="1"/>
      <w:numFmt w:val="none"/>
      <w:suff w:val="nothing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%2."/>
      <w:lvlJc w:val="left"/>
      <w:pPr>
        <w:ind w:left="1440" w:hanging="360"/>
      </w:pPr>
    </w:lvl>
    <w:lvl w:ilvl="2">
      <w:start w:val="1"/>
      <w:numFmt w:val="none"/>
      <w:suff w:val="nothing"/>
      <w:lvlText w:val="%3."/>
      <w:lvlJc w:val="left"/>
      <w:pPr>
        <w:ind w:left="2160" w:hanging="360"/>
      </w:pPr>
    </w:lvl>
    <w:lvl w:ilvl="3">
      <w:start w:val="1"/>
      <w:numFmt w:val="none"/>
      <w:suff w:val="nothing"/>
      <w:lvlText w:val="%4."/>
      <w:lvlJc w:val="left"/>
      <w:pPr>
        <w:ind w:left="2880" w:hanging="360"/>
      </w:pPr>
    </w:lvl>
    <w:lvl w:ilvl="4">
      <w:start w:val="1"/>
      <w:numFmt w:val="none"/>
      <w:suff w:val="nothing"/>
      <w:lvlText w:val="%5."/>
      <w:lvlJc w:val="left"/>
      <w:pPr>
        <w:ind w:left="3600" w:hanging="360"/>
      </w:pPr>
    </w:lvl>
    <w:lvl w:ilvl="5">
      <w:start w:val="1"/>
      <w:numFmt w:val="none"/>
      <w:suff w:val="nothing"/>
      <w:lvlText w:val="%6."/>
      <w:lvlJc w:val="left"/>
      <w:pPr>
        <w:ind w:left="4320" w:hanging="360"/>
      </w:pPr>
    </w:lvl>
    <w:lvl w:ilvl="6">
      <w:start w:val="1"/>
      <w:numFmt w:val="none"/>
      <w:suff w:val="nothing"/>
      <w:lvlText w:val="%7."/>
      <w:lvlJc w:val="left"/>
      <w:pPr>
        <w:ind w:left="5040" w:hanging="360"/>
      </w:pPr>
    </w:lvl>
    <w:lvl w:ilvl="7">
      <w:start w:val="1"/>
      <w:numFmt w:val="none"/>
      <w:suff w:val="nothing"/>
      <w:lvlText w:val="%8."/>
      <w:lvlJc w:val="left"/>
      <w:pPr>
        <w:ind w:left="5760" w:hanging="360"/>
      </w:pPr>
    </w:lvl>
    <w:lvl w:ilvl="8">
      <w:start w:val="1"/>
      <w:numFmt w:val="none"/>
      <w:suff w:val="nothing"/>
      <w:lvlText w:val="%9."/>
      <w:lvlJc w:val="left"/>
      <w:pPr>
        <w:ind w:left="6480" w:hanging="360"/>
      </w:pPr>
    </w:lvl>
  </w:abstractNum>
  <w:num w:numId="1" w16cid:durableId="303170363">
    <w:abstractNumId w:val="1"/>
  </w:num>
  <w:num w:numId="2" w16cid:durableId="1473062527">
    <w:abstractNumId w:val="2"/>
  </w:num>
  <w:num w:numId="3" w16cid:durableId="834419732">
    <w:abstractNumId w:val="0"/>
  </w:num>
  <w:num w:numId="4" w16cid:durableId="17267562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2093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9C"/>
    <w:rsid w:val="00002CCA"/>
    <w:rsid w:val="00005493"/>
    <w:rsid w:val="000142CB"/>
    <w:rsid w:val="00021C56"/>
    <w:rsid w:val="00032E13"/>
    <w:rsid w:val="00045BE5"/>
    <w:rsid w:val="000474EC"/>
    <w:rsid w:val="00053991"/>
    <w:rsid w:val="00057A23"/>
    <w:rsid w:val="00064111"/>
    <w:rsid w:val="00064615"/>
    <w:rsid w:val="00081849"/>
    <w:rsid w:val="000C056D"/>
    <w:rsid w:val="000C0D7A"/>
    <w:rsid w:val="000C54CA"/>
    <w:rsid w:val="000C5E35"/>
    <w:rsid w:val="000C5F6E"/>
    <w:rsid w:val="000D664F"/>
    <w:rsid w:val="000D68A1"/>
    <w:rsid w:val="000E7150"/>
    <w:rsid w:val="000F5C82"/>
    <w:rsid w:val="0010451A"/>
    <w:rsid w:val="00106228"/>
    <w:rsid w:val="0011124C"/>
    <w:rsid w:val="00114432"/>
    <w:rsid w:val="00157306"/>
    <w:rsid w:val="00162584"/>
    <w:rsid w:val="00175D92"/>
    <w:rsid w:val="00182B3C"/>
    <w:rsid w:val="001836DB"/>
    <w:rsid w:val="0018689C"/>
    <w:rsid w:val="001A0A92"/>
    <w:rsid w:val="001C4761"/>
    <w:rsid w:val="001E1DF5"/>
    <w:rsid w:val="001E3555"/>
    <w:rsid w:val="001E3BE7"/>
    <w:rsid w:val="001E61A7"/>
    <w:rsid w:val="001E6D9B"/>
    <w:rsid w:val="001F12F0"/>
    <w:rsid w:val="002034D4"/>
    <w:rsid w:val="00210BC8"/>
    <w:rsid w:val="002136AD"/>
    <w:rsid w:val="002137E9"/>
    <w:rsid w:val="00214E86"/>
    <w:rsid w:val="002168B6"/>
    <w:rsid w:val="00221AE4"/>
    <w:rsid w:val="00224577"/>
    <w:rsid w:val="00231B11"/>
    <w:rsid w:val="00232049"/>
    <w:rsid w:val="00240118"/>
    <w:rsid w:val="00243B6E"/>
    <w:rsid w:val="00257A72"/>
    <w:rsid w:val="00261B8E"/>
    <w:rsid w:val="00263DB1"/>
    <w:rsid w:val="00274B41"/>
    <w:rsid w:val="00276036"/>
    <w:rsid w:val="002813B1"/>
    <w:rsid w:val="00282AE3"/>
    <w:rsid w:val="00293B89"/>
    <w:rsid w:val="002A6B3F"/>
    <w:rsid w:val="002B621C"/>
    <w:rsid w:val="002D49C9"/>
    <w:rsid w:val="002D6BAF"/>
    <w:rsid w:val="002E11A1"/>
    <w:rsid w:val="00314D1C"/>
    <w:rsid w:val="00320D50"/>
    <w:rsid w:val="0032619B"/>
    <w:rsid w:val="003355DD"/>
    <w:rsid w:val="003736BB"/>
    <w:rsid w:val="003A02B8"/>
    <w:rsid w:val="003D28DD"/>
    <w:rsid w:val="003F6004"/>
    <w:rsid w:val="003F6569"/>
    <w:rsid w:val="00403841"/>
    <w:rsid w:val="004116A2"/>
    <w:rsid w:val="00412DC9"/>
    <w:rsid w:val="004130AD"/>
    <w:rsid w:val="00413AE2"/>
    <w:rsid w:val="0041492A"/>
    <w:rsid w:val="00434D46"/>
    <w:rsid w:val="0045003D"/>
    <w:rsid w:val="00455763"/>
    <w:rsid w:val="004672FF"/>
    <w:rsid w:val="00470777"/>
    <w:rsid w:val="00473437"/>
    <w:rsid w:val="0048338E"/>
    <w:rsid w:val="004B7448"/>
    <w:rsid w:val="004D0FB3"/>
    <w:rsid w:val="004E07DE"/>
    <w:rsid w:val="004E4D26"/>
    <w:rsid w:val="004F73D9"/>
    <w:rsid w:val="00501A92"/>
    <w:rsid w:val="00517E0C"/>
    <w:rsid w:val="0053027E"/>
    <w:rsid w:val="005352E7"/>
    <w:rsid w:val="005352F8"/>
    <w:rsid w:val="00544563"/>
    <w:rsid w:val="00547242"/>
    <w:rsid w:val="00563DB8"/>
    <w:rsid w:val="00564C2B"/>
    <w:rsid w:val="00566ADC"/>
    <w:rsid w:val="005828B8"/>
    <w:rsid w:val="00591483"/>
    <w:rsid w:val="005A1332"/>
    <w:rsid w:val="005C7078"/>
    <w:rsid w:val="005D1076"/>
    <w:rsid w:val="005F5467"/>
    <w:rsid w:val="00610B72"/>
    <w:rsid w:val="00624C98"/>
    <w:rsid w:val="0062746D"/>
    <w:rsid w:val="00643E60"/>
    <w:rsid w:val="00644D56"/>
    <w:rsid w:val="0064556A"/>
    <w:rsid w:val="00667940"/>
    <w:rsid w:val="0067769D"/>
    <w:rsid w:val="006829ED"/>
    <w:rsid w:val="0068430A"/>
    <w:rsid w:val="00687F3D"/>
    <w:rsid w:val="006A2170"/>
    <w:rsid w:val="006A25A5"/>
    <w:rsid w:val="006B5A92"/>
    <w:rsid w:val="006C1E9C"/>
    <w:rsid w:val="006D3F9E"/>
    <w:rsid w:val="006D7B27"/>
    <w:rsid w:val="006E06C0"/>
    <w:rsid w:val="0070520D"/>
    <w:rsid w:val="00714326"/>
    <w:rsid w:val="00723279"/>
    <w:rsid w:val="007307E7"/>
    <w:rsid w:val="007402AD"/>
    <w:rsid w:val="0074485D"/>
    <w:rsid w:val="0074610A"/>
    <w:rsid w:val="00747C99"/>
    <w:rsid w:val="00747CD3"/>
    <w:rsid w:val="00754D7D"/>
    <w:rsid w:val="00765DF5"/>
    <w:rsid w:val="007711D1"/>
    <w:rsid w:val="00771856"/>
    <w:rsid w:val="00787BA0"/>
    <w:rsid w:val="007A42E4"/>
    <w:rsid w:val="007B2551"/>
    <w:rsid w:val="007C0313"/>
    <w:rsid w:val="007C19E7"/>
    <w:rsid w:val="007C1F60"/>
    <w:rsid w:val="007C5113"/>
    <w:rsid w:val="007D1162"/>
    <w:rsid w:val="007E4CDE"/>
    <w:rsid w:val="00800716"/>
    <w:rsid w:val="00807FC8"/>
    <w:rsid w:val="00810F5E"/>
    <w:rsid w:val="00812CD5"/>
    <w:rsid w:val="00814B28"/>
    <w:rsid w:val="00827C55"/>
    <w:rsid w:val="00844610"/>
    <w:rsid w:val="008474AF"/>
    <w:rsid w:val="00861478"/>
    <w:rsid w:val="00875935"/>
    <w:rsid w:val="00875D89"/>
    <w:rsid w:val="00880062"/>
    <w:rsid w:val="00883D31"/>
    <w:rsid w:val="00892536"/>
    <w:rsid w:val="008A5306"/>
    <w:rsid w:val="008C188D"/>
    <w:rsid w:val="008C3BC0"/>
    <w:rsid w:val="008E6288"/>
    <w:rsid w:val="008F27A4"/>
    <w:rsid w:val="00903B9A"/>
    <w:rsid w:val="00914EA5"/>
    <w:rsid w:val="00927FA8"/>
    <w:rsid w:val="00942016"/>
    <w:rsid w:val="009665F9"/>
    <w:rsid w:val="00967606"/>
    <w:rsid w:val="00973F20"/>
    <w:rsid w:val="00996D6A"/>
    <w:rsid w:val="009D1995"/>
    <w:rsid w:val="009D40FD"/>
    <w:rsid w:val="009E31D7"/>
    <w:rsid w:val="009E31F0"/>
    <w:rsid w:val="009E5C37"/>
    <w:rsid w:val="00A013E3"/>
    <w:rsid w:val="00A079FE"/>
    <w:rsid w:val="00A10C5F"/>
    <w:rsid w:val="00A12768"/>
    <w:rsid w:val="00A12D11"/>
    <w:rsid w:val="00A153D7"/>
    <w:rsid w:val="00A15FD1"/>
    <w:rsid w:val="00A160DD"/>
    <w:rsid w:val="00A255E8"/>
    <w:rsid w:val="00A3180A"/>
    <w:rsid w:val="00A5151F"/>
    <w:rsid w:val="00A55066"/>
    <w:rsid w:val="00A735F5"/>
    <w:rsid w:val="00A7556D"/>
    <w:rsid w:val="00A86B40"/>
    <w:rsid w:val="00A96A24"/>
    <w:rsid w:val="00AB2434"/>
    <w:rsid w:val="00AB4329"/>
    <w:rsid w:val="00AB4C1B"/>
    <w:rsid w:val="00AC4086"/>
    <w:rsid w:val="00AD7B6B"/>
    <w:rsid w:val="00AE3E31"/>
    <w:rsid w:val="00AF188D"/>
    <w:rsid w:val="00B23F07"/>
    <w:rsid w:val="00B368D8"/>
    <w:rsid w:val="00B4091C"/>
    <w:rsid w:val="00B42219"/>
    <w:rsid w:val="00B45820"/>
    <w:rsid w:val="00B45DD9"/>
    <w:rsid w:val="00B46CD1"/>
    <w:rsid w:val="00B50B60"/>
    <w:rsid w:val="00B7234A"/>
    <w:rsid w:val="00BA3C9E"/>
    <w:rsid w:val="00BD7806"/>
    <w:rsid w:val="00BF0DB1"/>
    <w:rsid w:val="00BF335D"/>
    <w:rsid w:val="00C0576C"/>
    <w:rsid w:val="00C059F8"/>
    <w:rsid w:val="00C207AF"/>
    <w:rsid w:val="00C235B0"/>
    <w:rsid w:val="00C32557"/>
    <w:rsid w:val="00C3460E"/>
    <w:rsid w:val="00C57AAA"/>
    <w:rsid w:val="00C73204"/>
    <w:rsid w:val="00C75B9C"/>
    <w:rsid w:val="00C77DDE"/>
    <w:rsid w:val="00C874CA"/>
    <w:rsid w:val="00C87670"/>
    <w:rsid w:val="00CB526A"/>
    <w:rsid w:val="00CB78E4"/>
    <w:rsid w:val="00CC31F4"/>
    <w:rsid w:val="00CC7223"/>
    <w:rsid w:val="00CF5F22"/>
    <w:rsid w:val="00D15C8F"/>
    <w:rsid w:val="00D2133E"/>
    <w:rsid w:val="00D25DAC"/>
    <w:rsid w:val="00D33145"/>
    <w:rsid w:val="00D373B5"/>
    <w:rsid w:val="00D61819"/>
    <w:rsid w:val="00D75BFC"/>
    <w:rsid w:val="00D83B9F"/>
    <w:rsid w:val="00D93B67"/>
    <w:rsid w:val="00D94E21"/>
    <w:rsid w:val="00D96E77"/>
    <w:rsid w:val="00D9769D"/>
    <w:rsid w:val="00DA4E6D"/>
    <w:rsid w:val="00DA6E91"/>
    <w:rsid w:val="00DB6F62"/>
    <w:rsid w:val="00DB7400"/>
    <w:rsid w:val="00DB742A"/>
    <w:rsid w:val="00DB7A73"/>
    <w:rsid w:val="00DC36A4"/>
    <w:rsid w:val="00DC5233"/>
    <w:rsid w:val="00DE0378"/>
    <w:rsid w:val="00E151B5"/>
    <w:rsid w:val="00E24EB5"/>
    <w:rsid w:val="00E32322"/>
    <w:rsid w:val="00E45026"/>
    <w:rsid w:val="00E50D97"/>
    <w:rsid w:val="00E64704"/>
    <w:rsid w:val="00E72764"/>
    <w:rsid w:val="00E7682B"/>
    <w:rsid w:val="00E77262"/>
    <w:rsid w:val="00E969C8"/>
    <w:rsid w:val="00EA02E8"/>
    <w:rsid w:val="00EA288F"/>
    <w:rsid w:val="00EB6EFF"/>
    <w:rsid w:val="00EC2384"/>
    <w:rsid w:val="00ED5E1C"/>
    <w:rsid w:val="00EF18B9"/>
    <w:rsid w:val="00F0309E"/>
    <w:rsid w:val="00F0403C"/>
    <w:rsid w:val="00F13319"/>
    <w:rsid w:val="00F34F9A"/>
    <w:rsid w:val="00F362F2"/>
    <w:rsid w:val="00F605D2"/>
    <w:rsid w:val="00F6130C"/>
    <w:rsid w:val="00F648FE"/>
    <w:rsid w:val="00F679BB"/>
    <w:rsid w:val="00F73E1D"/>
    <w:rsid w:val="00F813FA"/>
    <w:rsid w:val="00F8451F"/>
    <w:rsid w:val="00F92143"/>
    <w:rsid w:val="00F94CC5"/>
    <w:rsid w:val="00FA234C"/>
    <w:rsid w:val="00FB1170"/>
    <w:rsid w:val="00FB1396"/>
    <w:rsid w:val="00FE3CF5"/>
    <w:rsid w:val="00FE5E98"/>
    <w:rsid w:val="2FE759ED"/>
    <w:rsid w:val="304D7D3F"/>
    <w:rsid w:val="5D583909"/>
    <w:rsid w:val="6435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213956D"/>
  <w15:docId w15:val="{724A2EF0-3D8D-45BF-9B0B-4CBB0713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C99"/>
    <w:pPr>
      <w:suppressAutoHyphens/>
    </w:pPr>
    <w:rPr>
      <w:rFonts w:ascii="Liberation Serif" w:eastAsia="Noto Sans CJK SC Regular" w:hAnsi="Liberation Serif" w:cs="Lohit Devanagari"/>
      <w:kern w:val="2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qFormat/>
    <w:rsid w:val="00747C99"/>
    <w:pPr>
      <w:keepNext/>
      <w:ind w:right="-720"/>
      <w:outlineLvl w:val="0"/>
    </w:pPr>
    <w:rPr>
      <w:rFonts w:ascii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B8"/>
    <w:pPr>
      <w:keepNext/>
      <w:spacing w:before="240" w:after="60"/>
      <w:outlineLvl w:val="1"/>
    </w:pPr>
    <w:rPr>
      <w:rFonts w:ascii="Cambria" w:eastAsia="Times New Roman" w:hAnsi="Cambria" w:cs="Mangal"/>
      <w:b/>
      <w:bCs/>
      <w:i/>
      <w:iCs/>
      <w:sz w:val="28"/>
      <w:szCs w:val="25"/>
    </w:rPr>
  </w:style>
  <w:style w:type="paragraph" w:styleId="Heading3">
    <w:name w:val="heading 3"/>
    <w:basedOn w:val="Heading"/>
    <w:next w:val="TextBody"/>
    <w:link w:val="Heading3Char"/>
    <w:qFormat/>
    <w:rsid w:val="00747C99"/>
    <w:pPr>
      <w:widowControl w:val="0"/>
      <w:spacing w:before="140"/>
      <w:outlineLvl w:val="2"/>
    </w:pPr>
    <w:rPr>
      <w:rFonts w:ascii="Liberation Serif" w:eastAsia="Droid Sans Fallback" w:hAnsi="Liberation Serif" w:cs="FreeSans"/>
      <w:b/>
      <w:bCs/>
      <w:color w:val="808080"/>
      <w:kern w:val="0"/>
    </w:rPr>
  </w:style>
  <w:style w:type="paragraph" w:styleId="Heading4">
    <w:name w:val="heading 4"/>
    <w:basedOn w:val="Normal"/>
    <w:next w:val="Normal"/>
    <w:qFormat/>
    <w:rsid w:val="00747C99"/>
    <w:pPr>
      <w:keepNext/>
      <w:jc w:val="center"/>
      <w:outlineLvl w:val="3"/>
    </w:pPr>
    <w:rPr>
      <w:b/>
      <w:bCs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9C"/>
    <w:pPr>
      <w:spacing w:before="240" w:after="60"/>
      <w:outlineLvl w:val="6"/>
    </w:pPr>
    <w:rPr>
      <w:rFonts w:ascii="Calibri" w:eastAsia="Times New Roman" w:hAnsi="Calibri" w:cs="Mangal"/>
      <w:szCs w:val="21"/>
    </w:rPr>
  </w:style>
  <w:style w:type="paragraph" w:styleId="Heading8">
    <w:name w:val="heading 8"/>
    <w:basedOn w:val="Normal"/>
    <w:next w:val="Normal"/>
    <w:qFormat/>
    <w:rsid w:val="00747C99"/>
    <w:pPr>
      <w:keepNext/>
      <w:outlineLvl w:val="7"/>
    </w:pPr>
    <w:rPr>
      <w:b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B8"/>
    <w:pPr>
      <w:spacing w:before="240" w:after="60"/>
      <w:outlineLvl w:val="8"/>
    </w:pPr>
    <w:rPr>
      <w:rFonts w:ascii="Cambria" w:eastAsia="Times New Roman" w:hAnsi="Cambria" w:cs="Mangal"/>
      <w:sz w:val="2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747C99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747C99"/>
    <w:pPr>
      <w:spacing w:after="140" w:line="276" w:lineRule="auto"/>
    </w:pPr>
  </w:style>
  <w:style w:type="character" w:customStyle="1" w:styleId="Heading3Char">
    <w:name w:val="Heading 3 Char"/>
    <w:link w:val="Heading3"/>
    <w:rsid w:val="00747C99"/>
    <w:rPr>
      <w:rFonts w:ascii="Liberation Serif" w:eastAsia="Droid Sans Fallback" w:hAnsi="Liberation Serif" w:cs="FreeSans"/>
      <w:b/>
      <w:bCs/>
      <w:color w:val="808080"/>
      <w:sz w:val="28"/>
      <w:szCs w:val="28"/>
      <w:lang w:val="en-IN" w:eastAsia="zh-CN" w:bidi="hi-IN"/>
    </w:rPr>
  </w:style>
  <w:style w:type="paragraph" w:customStyle="1" w:styleId="TextBody">
    <w:name w:val="Text Body"/>
    <w:basedOn w:val="Normal"/>
    <w:rsid w:val="00747C99"/>
    <w:pPr>
      <w:widowControl w:val="0"/>
      <w:spacing w:after="140" w:line="288" w:lineRule="auto"/>
    </w:pPr>
    <w:rPr>
      <w:rFonts w:eastAsia="Droid Sans Fallback" w:cs="FreeSans"/>
      <w:kern w:val="0"/>
    </w:rPr>
  </w:style>
  <w:style w:type="paragraph" w:styleId="Caption">
    <w:name w:val="caption"/>
    <w:basedOn w:val="Normal"/>
    <w:qFormat/>
    <w:rsid w:val="00747C99"/>
    <w:pPr>
      <w:suppressLineNumbers/>
      <w:spacing w:before="120" w:after="120"/>
    </w:pPr>
    <w:rPr>
      <w:i/>
      <w:iCs/>
    </w:rPr>
  </w:style>
  <w:style w:type="paragraph" w:styleId="Footer">
    <w:name w:val="footer"/>
    <w:basedOn w:val="Normal"/>
    <w:rsid w:val="00747C99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rsid w:val="00747C99"/>
    <w:pPr>
      <w:suppressLineNumbers/>
      <w:tabs>
        <w:tab w:val="center" w:pos="4819"/>
        <w:tab w:val="right" w:pos="9638"/>
      </w:tabs>
    </w:pPr>
  </w:style>
  <w:style w:type="character" w:styleId="Hyperlink">
    <w:name w:val="Hyperlink"/>
    <w:qFormat/>
    <w:rsid w:val="00747C99"/>
    <w:rPr>
      <w:color w:val="000080"/>
      <w:u w:val="single"/>
    </w:rPr>
  </w:style>
  <w:style w:type="paragraph" w:styleId="List">
    <w:name w:val="List"/>
    <w:basedOn w:val="BodyText"/>
    <w:rsid w:val="00747C99"/>
  </w:style>
  <w:style w:type="paragraph" w:customStyle="1" w:styleId="Index">
    <w:name w:val="Index"/>
    <w:basedOn w:val="Normal"/>
    <w:rsid w:val="00747C99"/>
    <w:pPr>
      <w:suppressLineNumbers/>
    </w:pPr>
  </w:style>
  <w:style w:type="paragraph" w:customStyle="1" w:styleId="TableContents">
    <w:name w:val="Table Contents"/>
    <w:basedOn w:val="Normal"/>
    <w:rsid w:val="00747C99"/>
    <w:pPr>
      <w:widowControl w:val="0"/>
      <w:suppressLineNumbers/>
    </w:pPr>
    <w:rPr>
      <w:rFonts w:eastAsia="Droid Sans Fallback" w:cs="FreeSans"/>
      <w:kern w:val="0"/>
    </w:rPr>
  </w:style>
  <w:style w:type="character" w:customStyle="1" w:styleId="Heading7Char">
    <w:name w:val="Heading 7 Char"/>
    <w:link w:val="Heading7"/>
    <w:uiPriority w:val="9"/>
    <w:semiHidden/>
    <w:rsid w:val="0018689C"/>
    <w:rPr>
      <w:rFonts w:ascii="Calibri" w:hAnsi="Calibri" w:cs="Mangal"/>
      <w:kern w:val="2"/>
      <w:sz w:val="24"/>
      <w:szCs w:val="21"/>
      <w:lang w:val="en-IN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FB3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4D0FB3"/>
    <w:rPr>
      <w:rFonts w:ascii="Tahoma" w:eastAsia="Noto Sans CJK SC Regular" w:hAnsi="Tahoma" w:cs="Mangal"/>
      <w:kern w:val="2"/>
      <w:sz w:val="16"/>
      <w:szCs w:val="1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11124C"/>
    <w:pPr>
      <w:suppressAutoHyphens w:val="0"/>
      <w:spacing w:before="100" w:beforeAutospacing="1" w:after="100" w:afterAutospacing="1"/>
    </w:pPr>
    <w:rPr>
      <w:rFonts w:ascii="Calibri" w:eastAsia="Calibri" w:hAnsi="Calibri" w:cs="Times New Roman"/>
      <w:kern w:val="0"/>
      <w:lang w:val="en-US" w:eastAsia="en-US" w:bidi="ar-SA"/>
    </w:rPr>
  </w:style>
  <w:style w:type="character" w:customStyle="1" w:styleId="Heading2Char">
    <w:name w:val="Heading 2 Char"/>
    <w:link w:val="Heading2"/>
    <w:uiPriority w:val="9"/>
    <w:semiHidden/>
    <w:rsid w:val="00563DB8"/>
    <w:rPr>
      <w:rFonts w:ascii="Cambria" w:eastAsia="Times New Roman" w:hAnsi="Cambria" w:cs="Mangal"/>
      <w:b/>
      <w:bCs/>
      <w:i/>
      <w:iCs/>
      <w:kern w:val="2"/>
      <w:sz w:val="28"/>
      <w:szCs w:val="25"/>
      <w:lang w:val="en-IN" w:eastAsia="zh-CN" w:bidi="hi-IN"/>
    </w:rPr>
  </w:style>
  <w:style w:type="character" w:customStyle="1" w:styleId="Heading9Char">
    <w:name w:val="Heading 9 Char"/>
    <w:link w:val="Heading9"/>
    <w:uiPriority w:val="9"/>
    <w:semiHidden/>
    <w:rsid w:val="00563DB8"/>
    <w:rPr>
      <w:rFonts w:ascii="Cambria" w:eastAsia="Times New Roman" w:hAnsi="Cambria" w:cs="Mangal"/>
      <w:kern w:val="2"/>
      <w:sz w:val="22"/>
      <w:lang w:val="en-IN" w:eastAsia="zh-CN" w:bidi="hi-IN"/>
    </w:rPr>
  </w:style>
  <w:style w:type="paragraph" w:styleId="NoSpacing">
    <w:name w:val="No Spacing"/>
    <w:uiPriority w:val="1"/>
    <w:qFormat/>
    <w:rsid w:val="00800716"/>
    <w:rPr>
      <w:rFonts w:ascii="Calibri" w:hAnsi="Calibri" w:cs="Mangal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810F5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0520D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168B6"/>
    <w:pPr>
      <w:widowControl w:val="0"/>
      <w:suppressAutoHyphens w:val="0"/>
      <w:autoSpaceDE w:val="0"/>
      <w:autoSpaceDN w:val="0"/>
      <w:spacing w:line="268" w:lineRule="exact"/>
      <w:ind w:left="12"/>
      <w:jc w:val="center"/>
    </w:pPr>
    <w:rPr>
      <w:rFonts w:ascii="Calibri" w:eastAsia="Calibri" w:hAnsi="Calibri" w:cs="Calibri"/>
      <w:kern w:val="0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khandivaishnav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mce.ac.in" TargetMode="External"/><Relationship Id="rId1" Type="http://schemas.openxmlformats.org/officeDocument/2006/relationships/hyperlink" Target="mailto:principal@dmce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3B3E11-CB7A-4900-8407-DAEC1D55D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Links>
    <vt:vector size="6" baseType="variant">
      <vt:variant>
        <vt:i4>2555993</vt:i4>
      </vt:variant>
      <vt:variant>
        <vt:i4>0</vt:i4>
      </vt:variant>
      <vt:variant>
        <vt:i4>0</vt:i4>
      </vt:variant>
      <vt:variant>
        <vt:i4>5</vt:i4>
      </vt:variant>
      <vt:variant>
        <vt:lpwstr>mailto:principal@dmce.ac.in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jamkhandivaishnavi@outlook.com</cp:lastModifiedBy>
  <cp:revision>2</cp:revision>
  <cp:lastPrinted>2023-12-29T09:36:00Z</cp:lastPrinted>
  <dcterms:created xsi:type="dcterms:W3CDTF">2025-11-27T06:48:00Z</dcterms:created>
  <dcterms:modified xsi:type="dcterms:W3CDTF">2025-11-27T06:48:00Z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